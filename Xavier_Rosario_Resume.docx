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1F93" w14:textId="77777777" w:rsidR="00D87E03" w:rsidRDefault="00FC49E3" w:rsidP="00D87E0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55C4B9A" wp14:editId="5C43B787">
                <wp:simplePos x="0" y="0"/>
                <wp:positionH relativeFrom="page">
                  <wp:align>right</wp:align>
                </wp:positionH>
                <wp:positionV relativeFrom="paragraph">
                  <wp:posOffset>-295275</wp:posOffset>
                </wp:positionV>
                <wp:extent cx="2838450" cy="10296525"/>
                <wp:effectExtent l="0" t="0" r="0" b="9525"/>
                <wp:wrapNone/>
                <wp:docPr id="38" name="Rectangle 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8450" cy="102965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957D2" id="Rectangle 58" o:spid="_x0000_s1026" alt="&quot;&quot;" style="position:absolute;margin-left:172.3pt;margin-top:-23.25pt;width:223.5pt;height:810.75pt;z-index:-2516490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" fillcolor="#e4e4e4 [3214]" stroked="f">
                <w10:wrap anchorx="page"/>
              </v:rect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813"/>
        <w:gridCol w:w="3577"/>
      </w:tblGrid>
      <w:tr w:rsidR="00D87E03" w14:paraId="5231380A" w14:textId="77777777" w:rsidTr="00FC49E3">
        <w:trPr>
          <w:trHeight w:val="850"/>
        </w:trPr>
        <w:tc>
          <w:tcPr>
            <w:tcW w:w="2965" w:type="pct"/>
          </w:tcPr>
          <w:p w14:paraId="43D285DE" w14:textId="4974342E" w:rsidR="00D87E03" w:rsidRDefault="00425450" w:rsidP="00073570">
            <w:pPr>
              <w:pStyle w:val="Title"/>
            </w:pPr>
            <w:r>
              <w:t>Xavier Rosario</w:t>
            </w:r>
            <w:r w:rsidR="00D57C3A">
              <w:t xml:space="preserve"> Torres</w:t>
            </w:r>
          </w:p>
          <w:p w14:paraId="524ECA94" w14:textId="23364B0B" w:rsidR="00073570" w:rsidRPr="00073570" w:rsidRDefault="00073570" w:rsidP="00073570"/>
        </w:tc>
        <w:tc>
          <w:tcPr>
            <w:tcW w:w="377" w:type="pct"/>
          </w:tcPr>
          <w:p w14:paraId="33BE65DC" w14:textId="77777777" w:rsidR="00D87E03" w:rsidRPr="00F5689F" w:rsidRDefault="00D87E03" w:rsidP="000D478C"/>
        </w:tc>
        <w:tc>
          <w:tcPr>
            <w:tcW w:w="1658" w:type="pct"/>
            <w:vMerge w:val="restart"/>
            <w:vAlign w:val="bottom"/>
          </w:tcPr>
          <w:p w14:paraId="2A567773" w14:textId="489AA768" w:rsidR="00D87E03" w:rsidRDefault="00425450" w:rsidP="000D478C">
            <w:pPr>
              <w:pStyle w:val="BodyContactInfo"/>
            </w:pPr>
            <w:r>
              <w:t>Tech artist and self-taught game developer bridging code and visual design to build playable, polished systems.</w:t>
            </w:r>
          </w:p>
        </w:tc>
      </w:tr>
      <w:tr w:rsidR="00D87E03" w:rsidRPr="00F5689F" w14:paraId="46B2C0A9" w14:textId="77777777" w:rsidTr="00FC49E3">
        <w:trPr>
          <w:trHeight w:val="115"/>
        </w:trPr>
        <w:tc>
          <w:tcPr>
            <w:tcW w:w="2965" w:type="pct"/>
          </w:tcPr>
          <w:p w14:paraId="453FB97D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6D8626CC" wp14:editId="4E8B4DA7">
                      <wp:extent cx="3867912" cy="0"/>
                      <wp:effectExtent l="0" t="19050" r="56515" b="38100"/>
                      <wp:docPr id="10" name="Line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AD27D77" id="Line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55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lYV+sAEAAEwDAAAOAAAAZHJzL2Uyb0RvYy54bWysU8uuEzEM3SPxD1H2dKZTUS6jTu/ilrK5 QKULH+Dm0YnIxFGcdqZ/T5I+eO0QGyuO7ROfY2f1OA2WnVQgg67j81nNmXICpXGHjn/7un3zwBlF cBIsOtXxsyL+uH79ajX6VjXYo5UqsATiqB19x/sYfVtVJHo1AM3QK5eCGsMAMbnhUMkAY0IfbNXU 9bIaMUgfUCiidLu5BPm64GutRPyiNanIbMdTb7HYUOw+22q9gvYQwPdGXNuAf+hiAOPSo3eoDURg x2D+ghqMCEio40zgUKHWRqjCIbGZ13+weenBq8IliUP+LhP9P1jx+fTkdiG3Lib34p9RfKckSjV6 au/B7JDfBbYfP6FMY4RjxMJ30mHIxYkJm4qs57usaopMpMvFw/Ld+3nDmbjFKmhvhT5Q/KhwYPnQ cWtcZgwtnJ4p5kagvaXka4dbY22ZmnVs7Phy8bauSwWhNTJHcx6Fw/7JBnaCNPhmMd82ZdYJ7be0 DL0B6i95JXRZiYBHJ8szvQL54XqOYOzlnICsu8qUlckLR+0e5XkXbvKlkZX+r+uVd+JXv1T//ATr HwAAAP//AwBQSwMEFAAGAAgAAAAhAKd2CCPYAAAAAgEAAA8AAABkcnMvZG93bnJldi54bWxMj8FO wzAQRO9I/IO1SNyok0hUEOJUQAUI9dTQC7dNvI0j7HUUu234e1wucBlpNKuZt9VqdlYcaQqDZwX5 IgNB3Hk9cK9g9/FycwciRGSN1jMp+KYAq/ryosJS+xNv6djEXqQSDiUqMDGOpZShM+QwLPxInLK9 nxzGZKde6glPqdxZWWTZUjocOC0YHOnZUPfVHJyCjbl9f/vcPDXrItDatvtih/mrUtdX8+MDiEhz /DuGM35Chzoxtf7AOgirID0SfzVly+w+B9Gerawr+R+9/gEAAP//AwBQSwECLQAUAAYACAAAACEA toM4kv4AAADhAQAAEwAAAAAAAAAAAAAAAAAAAAAAW0NvbnRlbnRfVHlwZXNdLnhtbFBLAQItABQA BgAIAAAAIQA4/SH/1gAAAJQBAAALAAAAAAAAAAAAAAAAAC8BAABfcmVscy8ucmVsc1BLAQItABQA BgAIAAAAIQDOlYV+sAEAAEwDAAAOAAAAAAAAAAAAAAAAAC4CAABkcnMvZTJvRG9jLnhtbFBLAQIt ABQABgAIAAAAIQCndggj2AAAAAIBAAAPAAAAAAAAAAAAAAAAAAoEAABkcnMvZG93bnJldi54bWxQ SwUGAAAAAAQABADzAAAADwUAAAAA 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</w:tcPr>
          <w:p w14:paraId="38BBD2CB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</w:tcPr>
          <w:p w14:paraId="18927C2E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D87E03" w14:paraId="2CFB5A1B" w14:textId="77777777" w:rsidTr="00FC49E3">
        <w:trPr>
          <w:trHeight w:val="100"/>
        </w:trPr>
        <w:tc>
          <w:tcPr>
            <w:tcW w:w="2965" w:type="pct"/>
          </w:tcPr>
          <w:p w14:paraId="5295E5F7" w14:textId="77777777" w:rsidR="00D87E03" w:rsidRDefault="00D87E03" w:rsidP="000D478C"/>
        </w:tc>
        <w:tc>
          <w:tcPr>
            <w:tcW w:w="377" w:type="pct"/>
          </w:tcPr>
          <w:p w14:paraId="5BA41503" w14:textId="77777777" w:rsidR="00D87E03" w:rsidRDefault="00D87E03" w:rsidP="000D478C"/>
        </w:tc>
        <w:tc>
          <w:tcPr>
            <w:tcW w:w="1658" w:type="pct"/>
          </w:tcPr>
          <w:p w14:paraId="40C6FD97" w14:textId="77777777" w:rsidR="00D87E03" w:rsidRDefault="00D87E03" w:rsidP="000D478C"/>
        </w:tc>
      </w:tr>
      <w:tr w:rsidR="00FC49E3" w14:paraId="2D81A1CA" w14:textId="77777777" w:rsidTr="00FC49E3">
        <w:tc>
          <w:tcPr>
            <w:tcW w:w="2965" w:type="pct"/>
          </w:tcPr>
          <w:p w14:paraId="41BC85E4" w14:textId="77777777" w:rsidR="00FC49E3" w:rsidRPr="00E97CB2" w:rsidRDefault="00000000" w:rsidP="000D478C">
            <w:pPr>
              <w:pStyle w:val="Heading1"/>
            </w:pPr>
            <w:sdt>
              <w:sdtPr>
                <w:id w:val="-493409906"/>
                <w:placeholder>
                  <w:docPart w:val="6E8B57CD73F84125BA4FD70E7148F5B2"/>
                </w:placeholder>
                <w:temporary/>
                <w:showingPlcHdr/>
                <w15:appearance w15:val="hidden"/>
              </w:sdtPr>
              <w:sdtContent>
                <w:r>
                  <w:rPr>
                    <w:rStyle w:val="PlaceholderText"/>
                    <w:color w:val="auto"/>
                  </w:rPr>
                  <w:t>Experience</w:t>
                </w:r>
              </w:sdtContent>
            </w:sdt>
            <w:r>
              <w:t xml:space="preserve"> </w:t>
            </w:r>
          </w:p>
        </w:tc>
        <w:tc>
          <w:tcPr>
            <w:tcW w:w="377" w:type="pct"/>
          </w:tcPr>
          <w:p w14:paraId="78694BA0" w14:textId="77777777" w:rsidR="00FC49E3" w:rsidRDefault="00FC49E3" w:rsidP="000D478C"/>
        </w:tc>
        <w:tc>
          <w:tcPr>
            <w:tcW w:w="1658" w:type="pct"/>
          </w:tcPr>
          <w:p w14:paraId="7A87241F" w14:textId="77777777" w:rsidR="00FC49E3" w:rsidRDefault="00000000" w:rsidP="000D478C">
            <w:pPr>
              <w:pStyle w:val="Heading1"/>
            </w:pPr>
            <w:sdt>
              <w:sdtPr>
                <w:id w:val="2048797112"/>
                <w:placeholder>
                  <w:docPart w:val="F168D105B2354A3FB1EEFE5D49039E57"/>
                </w:placeholder>
                <w:temporary/>
                <w:showingPlcHdr/>
                <w15:appearance w15:val="hidden"/>
              </w:sdtPr>
              <w:sdtContent>
                <w:r>
                  <w:t>Education</w:t>
                </w:r>
              </w:sdtContent>
            </w:sdt>
          </w:p>
        </w:tc>
      </w:tr>
      <w:tr w:rsidR="00D87E03" w:rsidRPr="00F5689F" w14:paraId="5FFE1173" w14:textId="77777777" w:rsidTr="00FC49E3">
        <w:trPr>
          <w:trHeight w:val="115"/>
        </w:trPr>
        <w:tc>
          <w:tcPr>
            <w:tcW w:w="2965" w:type="pct"/>
          </w:tcPr>
          <w:p w14:paraId="612884D8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512EEF16" wp14:editId="1096FCA8">
                      <wp:extent cx="3871686" cy="0"/>
                      <wp:effectExtent l="0" t="19050" r="33655" b="19050"/>
                      <wp:docPr id="6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0CB6955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mpE5rwEAAEwDAAAOAAAAZHJzL2Uyb0RvYy54bWysU8mO2zAMvRfoPwi6N7YzaCYw4sxh0vQy bQNM+wGMllioLAqiEjt/X0lZut2KXghRJJ/4HqnV0zRYdlKBDLqON7OaM+UESuMOHf/2dftuyRlF cBIsOtXxsyL+tH77ZjX6Vs2xRytVYAnEUTv6jvcx+raqSPRqAJqhVy4FNYYBYnLDoZIBxoQ+2Gpe 14tqxCB9QKGI0u3mEuTrgq+1EvGL1qQisx1PvcViQ7H7bKv1CtpDAN8bcW0D/qGLAYxLj96hNhCB HYP5C2owIiChjjOBQ4VaG6EKh8Smqf9g89qDV4VLEof8XSb6f7Di8+nZ7UJuXUzu1b+g+E5JlGr0 1N6D2SG/C2w/fkKZxgjHiIXvpMOQixMTNhVZz3dZ1RSZSJcPy8dmsVxwJm6xCtpboQ8UPyocWD50 3BqXGUMLpxeKuRFobyn52uHWWFumZh0bE3jz+L4uFYTWyBzNeRQO+2cb2AnS4OcPzXZeZp3QfkvL 0Bug/pJXQpeVCHh0sjzTK5AfrucIxl7OCci6q0xZmbxw1O5RnnfhJl8aWen/ul55J371S/XPT7D+ AQAA//8DAFBLAwQUAAYACAAAACEAgT/Yp9kAAAACAQAADwAAAGRycy9kb3ducmV2LnhtbEyPT0vD QBDF70K/wzKF3uymUqKN2RQpiiAiWAO9brKTPzQ7G7KbJn57p1708uDxhvd+k+5n24kLDr51pGCz jkAglc60VCvIv15uH0D4oMnozhEq+EYP+2xxk+rEuIk+8XIMteAS8olW0ITQJ1L6skGr/dr1SJxV brA6sB1qaQY9cbnt5F0UxdLqlnih0T0eGizPx9Eq2H1U06l6Lvsizg9jnb+/vW5PsVKr5fz0CCLg HP6O4YrP6JAxU+FGMl50CviR8KucxdHuHkRxtTJL5X/07AcAAP//AwBQSwECLQAUAAYACAAAACEA toM4kv4AAADhAQAAEwAAAAAAAAAAAAAAAAAAAAAAW0NvbnRlbnRfVHlwZXNdLnhtbFBLAQItABQA BgAIAAAAIQA4/SH/1gAAAJQBAAALAAAAAAAAAAAAAAAAAC8BAABfcmVscy8ucmVsc1BLAQItABQA BgAIAAAAIQAQmpE5rwEAAEwDAAAOAAAAAAAAAAAAAAAAAC4CAABkcnMvZTJvRG9jLnhtbFBLAQIt ABQABgAIAAAAIQCBP9in2QAAAAIBAAAPAAAAAAAAAAAAAAAAAAkEAABkcnMvZG93bnJldi54bWxQ SwUGAAAAAAQABADzAAAADwUAAAAA 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</w:tcPr>
          <w:p w14:paraId="6A7D30BA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5FC33CBD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0B676E75" wp14:editId="1A05458A">
                      <wp:extent cx="2103120" cy="0"/>
                      <wp:effectExtent l="0" t="19050" r="30480" b="19050"/>
                      <wp:docPr id="8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E55A275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BU1asAEAAEwDAAAOAAAAZHJzL2Uyb0RvYy54bWysU8lu2zAQvRfIPxC811qMLhAs5xDXvaSt gSQfMCYpiyjFITi0Jf99Scp2k/ZW9EJwFr5582a4up8Gw07Kk0bb8mpRcqasQKntoeUvz9v3nzmj AFaCQataflbE79d371aja1SNPRqpPIsglprRtbwPwTVFQaJXA9ACnbIx2KEfIETTHwrpYYzogynq svxYjOil8ygUUfRu5iBfZ/yuUyL86DpSgZmWR24hnz6f+3QW6xU0Bw+u1+JCA/6BxQDaxqI3qA0E YEev/4IatPBI2IWFwKHArtNC5R5iN1X5RzdPPTiVe4nikLvJRP8PVnw/PdidT9TFZJ/cI4qfFEUp RkfNLZgMcjvP9uM3lHGMcAyY+506P6THsRM2ZVnPN1nVFJiIzroql1Ud1RfXWAHN9aHzFL4qHFi6 tNxomzqGBk6PFBIRaK4pyW1xq43JUzOWjS1fVp8+lPkFodEyRVMe+cP+wXh2gjj4elltY/0Z7U1a gt4A9XNeDs0r4fFoZS7TK5BfLvcA2sz3SMvYi0xJmbRw1OxRnnc+1UlWHFnmf1mvtBOv7Zz1+xOs fwEAAP//AwBQSwMEFAAGAAgAAAAhAGLsMRjaAAAAAgEAAA8AAABkcnMvZG93bnJldi54bWxMj09L w0AQxe8Fv8Mygje7aStBYzZFilIQEayBXjfZyR/Mzobspkm/vVMv9vLg8Yb3fpNuZ9uJEw6+daRg tYxAIJXOtFQryL/f7h9B+KDJ6M4RKjijh212s0h1YtxEX3g6hFpwCflEK2hC6BMpfdmg1X7peiTO KjdYHdgOtTSDnrjcdnIdRbG0uiVeaHSPuwbLn8NoFTx9VtOxei37Is53Y51/vO8fjrFSd7fzyzOI gHP4P4YLPqNDxkyFG8l40SngR8KfcrbZrNYgiouVWSqv0bNfAAAA//8DAFBLAQItABQABgAIAAAA IQC2gziS/gAAAOEBAAATAAAAAAAAAAAAAAAAAAAAAABbQ29udGVudF9UeXBlc10ueG1sUEsBAi0A FAAGAAgAAAAhADj9If/WAAAAlAEAAAsAAAAAAAAAAAAAAAAALwEAAF9yZWxzLy5yZWxzUEsBAi0A FAAGAAgAAAAhAHsFTVqwAQAATAMAAA4AAAAAAAAAAAAAAAAALgIAAGRycy9lMm9Eb2MueG1sUEsB Ai0AFAAGAAgAAAAhAGLsMRjaAAAAAgEAAA8AAAAAAAAAAAAAAAAACgQAAGRycy9kb3ducmV2Lnht bFBLBQYAAAAABAAEAPMAAAARBQAAAAA= 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58675347" w14:textId="77777777" w:rsidTr="00FC49E3">
        <w:trPr>
          <w:trHeight w:val="2304"/>
        </w:trPr>
        <w:tc>
          <w:tcPr>
            <w:tcW w:w="2965" w:type="pct"/>
            <w:vMerge w:val="restart"/>
          </w:tcPr>
          <w:p w14:paraId="1A000001" w14:textId="1A000001" w:rsidR="00FC49E3" w:rsidRDefault="00FC49E3" w:rsidP="00FC49E3">
            <w:pPr>
              <w:pStyle w:val="DateRange"/>
            </w:pPr>
            <w:r>
              <w:t>2017 – Present</w:t>
            </w:r>
          </w:p>
          <w:p w14:paraId="1A000002" w14:textId="1A000002" w:rsidR="00FC49E3" w:rsidRDefault="00FC49E3" w:rsidP="00FC49E3">
            <w:pPr>
              <w:pStyle w:val="JobTitleandDegree"/>
            </w:pPr>
            <w:r>
              <w:t>Independent Game Developer (Self-Directed)</w:t>
            </w:r>
          </w:p>
          <w:p w14:paraId="1A000003" w14:textId="1A000003" w:rsidR="00FC49E3" w:rsidRDefault="00FC49E3" w:rsidP="00FC49E3">
            <w:pPr>
              <w:pStyle w:val="Jobdescription"/>
            </w:pPr>
            <w:r>
              <w:t>Designing and building games independently since middle school, teaching myself programming, 3D modeling, and level design through hands-on projects. This long-term self-driven practice is the foundation for the technical art and game design work featured in my portfolio.</w:t>
            </w:r>
          </w:p>
          <w:p w14:paraId="1A000004" w14:textId="1A000004" w:rsidR="00FC49E3" w:rsidRDefault="00FC49E3" w:rsidP="00FC49E3">
            <w:pPr>
              <w:pStyle w:val="DateRange"/>
            </w:pPr>
            <w:r>
              <w:t>April, 2026 – Present</w:t>
            </w:r>
          </w:p>
          <w:p w14:paraId="1A000005" w14:textId="1A000005" w:rsidR="00FC49E3" w:rsidRDefault="00FC49E3" w:rsidP="00FC49E3">
            <w:pPr>
              <w:pStyle w:val="JobTitleandDegree"/>
            </w:pPr>
            <w:r>
              <w:t>DoorDash (Delivery Driver)</w:t>
            </w:r>
          </w:p>
          <w:p w14:paraId="1A000006" w14:textId="1A000006" w:rsidR="00FC49E3" w:rsidRDefault="00FC49E3" w:rsidP="00FC49E3">
            <w:pPr>
              <w:pStyle w:val="Jobdescription"/>
            </w:pPr>
            <w:r>
              <w:t>Deliver food orders on a flexible schedule, managing time efficiently and navigating routes to ensure timely, reliable service while balancing coursework and personal projects.</w:t>
            </w:r>
          </w:p>
          <w:p w14:paraId="30F04D1C" w14:textId="42A54A3A" w:rsidR="00FC49E3" w:rsidRPr="00E97CB2" w:rsidRDefault="00E11129" w:rsidP="00FC49E3">
            <w:pPr>
              <w:pStyle w:val="DateRange"/>
            </w:pPr>
            <w:r>
              <w:t>March, 2024 – October, 2024</w:t>
            </w:r>
          </w:p>
          <w:p w14:paraId="0DCAE6F8" w14:textId="33EE8CDF" w:rsidR="00FC49E3" w:rsidRDefault="00425450" w:rsidP="00FC49E3">
            <w:pPr>
              <w:pStyle w:val="JobTitleandDegree"/>
            </w:pPr>
            <w:r>
              <w:t>Publix Inc. (Deli Associate)</w:t>
            </w:r>
          </w:p>
          <w:p w14:paraId="162199A6" w14:textId="78D370F4" w:rsidR="00FC49E3" w:rsidRDefault="00425450" w:rsidP="00425450">
            <w:pPr>
              <w:pStyle w:val="Jobdescription"/>
            </w:pPr>
            <w:r>
              <w:t>At Publix Inc. I was responsible for providing legendary customer service in a timely and efficient manner. At Publix I was trained to operate in a stressful and tense environment; operating in multiple positions without fail. I was tasked with memorizing company regulations and following them with the goal of efficiently fulfilling customer expectations.</w:t>
            </w:r>
          </w:p>
          <w:p w14:paraId="0B15A57E" w14:textId="65994D24" w:rsidR="00D57C3A" w:rsidRPr="00FC49E3" w:rsidRDefault="00425450" w:rsidP="00425450">
            <w:pPr>
              <w:pStyle w:val="Jobdescription"/>
            </w:pPr>
            <w:r>
              <w:t>Reference: Marsha, M — Store: (407) 872-7201</w:t>
            </w:r>
          </w:p>
        </w:tc>
        <w:tc>
          <w:tcPr>
            <w:tcW w:w="377" w:type="pct"/>
            <w:vMerge w:val="restart"/>
          </w:tcPr>
          <w:p w14:paraId="587A7E61" w14:textId="77777777" w:rsidR="00FC49E3" w:rsidRDefault="00FC49E3" w:rsidP="000D478C"/>
        </w:tc>
        <w:tc>
          <w:tcPr>
            <w:tcW w:w="1658" w:type="pct"/>
          </w:tcPr>
          <w:p w14:paraId="1B000001" w14:textId="1B000001" w:rsidR="00FC49E3" w:rsidRDefault="00FC49E3" w:rsidP="000D478C">
            <w:pPr>
              <w:pStyle w:val="DateRange"/>
            </w:pPr>
            <w:r>
              <w:t>2025 – 2027 (Expected)</w:t>
            </w:r>
          </w:p>
          <w:p w14:paraId="1B000002" w14:textId="1B000002" w:rsidR="00FC49E3" w:rsidRDefault="00FC49E3" w:rsidP="000D478C">
            <w:pPr>
              <w:pStyle w:val="JobTitleandDegree"/>
            </w:pPr>
            <w:r>
              <w:t>Bachelor’s Degree, Digital Media (Tech Art)</w:t>
            </w:r>
          </w:p>
          <w:p w14:paraId="1B000003" w14:textId="1B000003" w:rsidR="00FC49E3" w:rsidRDefault="00FC49E3" w:rsidP="000D478C">
            <w:r>
              <w:t>University of Central Florida</w:t>
            </w:r>
          </w:p>
          <w:p w14:paraId="6E4F4480" w14:textId="7B399E3D" w:rsidR="00FC49E3" w:rsidRPr="00E6525B" w:rsidRDefault="00D5657B" w:rsidP="000D478C">
            <w:pPr>
              <w:pStyle w:val="DateRange"/>
            </w:pPr>
            <w:r>
              <w:t>2023 – 2025(Current)</w:t>
            </w:r>
          </w:p>
          <w:p w14:paraId="7203C69A" w14:textId="136D9571" w:rsidR="00FC49E3" w:rsidRPr="00E6525B" w:rsidRDefault="00425450" w:rsidP="00FC49E3">
            <w:pPr>
              <w:pStyle w:val="JobTitleandDegree"/>
            </w:pPr>
            <w:r>
              <w:t xml:space="preserve">A.A. General Studies </w:t>
            </w:r>
          </w:p>
          <w:p w14:paraId="06CB5631" w14:textId="77777777" w:rsidR="00FC49E3" w:rsidRDefault="00425450" w:rsidP="00FC49E3">
            <w:r>
              <w:t>Valencia College</w:t>
            </w:r>
          </w:p>
          <w:p w14:paraId="5F15C4EB" w14:textId="60D2387A" w:rsidR="00425450" w:rsidRPr="00E6525B" w:rsidRDefault="00425450" w:rsidP="00425450">
            <w:pPr>
              <w:pStyle w:val="DateRange"/>
            </w:pPr>
            <w:r>
              <w:t>2019 – 2023</w:t>
            </w:r>
          </w:p>
          <w:p w14:paraId="613052EC" w14:textId="0B9BB3FB" w:rsidR="00425450" w:rsidRPr="00E6525B" w:rsidRDefault="00425450" w:rsidP="00425450">
            <w:pPr>
              <w:pStyle w:val="JobTitleandDegree"/>
            </w:pPr>
            <w:r>
              <w:t>G.E.D.</w:t>
            </w:r>
          </w:p>
          <w:p w14:paraId="07E12915" w14:textId="2469EBEE" w:rsidR="00425450" w:rsidRDefault="00425450" w:rsidP="00FC49E3">
            <w:r>
              <w:t>Parrish Community High School</w:t>
            </w:r>
          </w:p>
          <w:p w14:paraId="15E6F590" w14:textId="36BED5ED" w:rsidR="00425450" w:rsidRPr="00273963" w:rsidRDefault="00425450" w:rsidP="00FC49E3"/>
        </w:tc>
      </w:tr>
      <w:tr w:rsidR="00FC49E3" w14:paraId="6925C945" w14:textId="77777777" w:rsidTr="00FC49E3">
        <w:tc>
          <w:tcPr>
            <w:tcW w:w="2965" w:type="pct"/>
            <w:vMerge/>
          </w:tcPr>
          <w:p w14:paraId="0EF2ACF4" w14:textId="77777777" w:rsidR="00FC49E3" w:rsidRPr="00E97CB2" w:rsidRDefault="00FC49E3" w:rsidP="000D478C">
            <w:pPr>
              <w:pStyle w:val="Heading1"/>
            </w:pPr>
          </w:p>
        </w:tc>
        <w:tc>
          <w:tcPr>
            <w:tcW w:w="377" w:type="pct"/>
            <w:vMerge/>
          </w:tcPr>
          <w:p w14:paraId="0EE1BE2C" w14:textId="77777777" w:rsidR="00FC49E3" w:rsidRDefault="00FC49E3" w:rsidP="000D478C"/>
        </w:tc>
        <w:tc>
          <w:tcPr>
            <w:tcW w:w="1658" w:type="pct"/>
          </w:tcPr>
          <w:p w14:paraId="054953F0" w14:textId="77777777" w:rsidR="00FC49E3" w:rsidRPr="00E97CB2" w:rsidRDefault="00000000" w:rsidP="000D478C">
            <w:pPr>
              <w:pStyle w:val="Heading1"/>
            </w:pPr>
            <w:sdt>
              <w:sdtPr>
                <w:id w:val="1290015707"/>
                <w:placeholder>
                  <w:docPart w:val="7C598863915E45689D0C8D7557988E59"/>
                </w:placeholder>
                <w:temporary/>
                <w:showingPlcHdr/>
                <w15:appearance w15:val="hidden"/>
              </w:sdtPr>
              <w:sdtContent>
                <w:r>
                  <w:t>Skills</w:t>
                </w:r>
              </w:sdtContent>
            </w:sdt>
          </w:p>
        </w:tc>
      </w:tr>
      <w:tr w:rsidR="00FC49E3" w:rsidRPr="00F5689F" w14:paraId="4371A729" w14:textId="77777777" w:rsidTr="00FC49E3">
        <w:trPr>
          <w:trHeight w:val="115"/>
        </w:trPr>
        <w:tc>
          <w:tcPr>
            <w:tcW w:w="2965" w:type="pct"/>
            <w:vMerge/>
          </w:tcPr>
          <w:p w14:paraId="69A746E9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</w:tcPr>
          <w:p w14:paraId="51585998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45720D36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57497A1A" wp14:editId="38DE0F69">
                      <wp:extent cx="2103120" cy="0"/>
                      <wp:effectExtent l="0" t="19050" r="30480" b="19050"/>
                      <wp:docPr id="7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452AFAB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BU1asAEAAEwDAAAOAAAAZHJzL2Uyb0RvYy54bWysU8lu2zAQvRfIPxC811qMLhAs5xDXvaSt gSQfMCYpiyjFITi0Jf99Scp2k/ZW9EJwFr5582a4up8Gw07Kk0bb8mpRcqasQKntoeUvz9v3nzmj AFaCQataflbE79d371aja1SNPRqpPIsglprRtbwPwTVFQaJXA9ACnbIx2KEfIETTHwrpYYzogynq svxYjOil8ygUUfRu5iBfZ/yuUyL86DpSgZmWR24hnz6f+3QW6xU0Bw+u1+JCA/6BxQDaxqI3qA0E YEev/4IatPBI2IWFwKHArtNC5R5iN1X5RzdPPTiVe4nikLvJRP8PVnw/PdidT9TFZJ/cI4qfFEUp RkfNLZgMcjvP9uM3lHGMcAyY+506P6THsRM2ZVnPN1nVFJiIzroql1Ud1RfXWAHN9aHzFL4qHFi6 tNxomzqGBk6PFBIRaK4pyW1xq43JUzOWjS1fVp8+lPkFodEyRVMe+cP+wXh2gjj4elltY/0Z7U1a gt4A9XNeDs0r4fFoZS7TK5BfLvcA2sz3SMvYi0xJmbRw1OxRnnc+1UlWHFnmf1mvtBOv7Zz1+xOs fwEAAP//AwBQSwMEFAAGAAgAAAAhAGLsMRjaAAAAAgEAAA8AAABkcnMvZG93bnJldi54bWxMj09L w0AQxe8Fv8Mygje7aStBYzZFilIQEayBXjfZyR/Mzobspkm/vVMv9vLg8Yb3fpNuZ9uJEw6+daRg tYxAIJXOtFQryL/f7h9B+KDJ6M4RKjijh212s0h1YtxEX3g6hFpwCflEK2hC6BMpfdmg1X7peiTO KjdYHdgOtTSDnrjcdnIdRbG0uiVeaHSPuwbLn8NoFTx9VtOxei37Is53Y51/vO8fjrFSd7fzyzOI gHP4P4YLPqNDxkyFG8l40SngR8KfcrbZrNYgiouVWSqv0bNfAAAA//8DAFBLAQItABQABgAIAAAA IQC2gziS/gAAAOEBAAATAAAAAAAAAAAAAAAAAAAAAABbQ29udGVudF9UeXBlc10ueG1sUEsBAi0A FAAGAAgAAAAhADj9If/WAAAAlAEAAAsAAAAAAAAAAAAAAAAALwEAAF9yZWxzLy5yZWxzUEsBAi0A FAAGAAgAAAAhAHsFTVqwAQAATAMAAA4AAAAAAAAAAAAAAAAALgIAAGRycy9lMm9Eb2MueG1sUEsB Ai0AFAAGAAgAAAAhAGLsMRjaAAAAAgEAAA8AAAAAAAAAAAAAAAAACgQAAGRycy9kb3ducmV2Lnht bFBLBQYAAAAABAAEAPMAAAARBQAAAAA= 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467573CF" w14:textId="77777777" w:rsidTr="00FC49E3">
        <w:trPr>
          <w:trHeight w:val="2520"/>
        </w:trPr>
        <w:tc>
          <w:tcPr>
            <w:tcW w:w="2965" w:type="pct"/>
            <w:vMerge/>
          </w:tcPr>
          <w:p w14:paraId="7A26A1DD" w14:textId="77777777" w:rsidR="00FC49E3" w:rsidRPr="00E97CB2" w:rsidRDefault="00FC49E3" w:rsidP="000D478C">
            <w:pPr>
              <w:pStyle w:val="DateRange"/>
            </w:pPr>
          </w:p>
        </w:tc>
        <w:tc>
          <w:tcPr>
            <w:tcW w:w="377" w:type="pct"/>
            <w:vMerge/>
          </w:tcPr>
          <w:p w14:paraId="371C908C" w14:textId="77777777" w:rsidR="00FC49E3" w:rsidRDefault="00FC49E3" w:rsidP="000D478C"/>
        </w:tc>
        <w:tc>
          <w:tcPr>
            <w:tcW w:w="1658" w:type="pct"/>
          </w:tcPr>
          <w:p w14:paraId="70F2EC59" w14:textId="19C90C3E" w:rsidR="00FC49E3" w:rsidRDefault="00265042" w:rsidP="00425450">
            <w:pPr>
              <w:pStyle w:val="SkillsBullets"/>
            </w:pPr>
            <w:r>
              <w:t>Unity &amp; C#</w:t>
            </w:r>
          </w:p>
          <w:p w14:paraId="0FD835E7" w14:textId="77777777" w:rsidR="00425450" w:rsidRDefault="00425450" w:rsidP="00425450">
            <w:pPr>
              <w:pStyle w:val="SkillsBullets"/>
            </w:pPr>
            <w:r>
              <w:t>Unreal Engine &amp; Blueprints</w:t>
            </w:r>
          </w:p>
          <w:p w14:paraId="0B0CC324" w14:textId="77777777" w:rsidR="00425450" w:rsidRDefault="00425450" w:rsidP="00425450">
            <w:pPr>
              <w:pStyle w:val="SkillsBullets"/>
            </w:pPr>
            <w:r>
              <w:t>3D Modeling (Blender)</w:t>
            </w:r>
          </w:p>
          <w:p w14:paraId="1BF9F796" w14:textId="277CFC70" w:rsidR="00425450" w:rsidRDefault="00265042" w:rsidP="00425450">
            <w:pPr>
              <w:pStyle w:val="SkillsBullets"/>
            </w:pPr>
            <w:r>
              <w:t>UI / UX Design</w:t>
            </w:r>
          </w:p>
          <w:p w14:paraId="0D4C62C2" w14:textId="051B995B" w:rsidR="00425450" w:rsidRPr="00E6525B" w:rsidRDefault="00265042" w:rsidP="00425450">
            <w:pPr>
              <w:pStyle w:val="SkillsBullets"/>
            </w:pPr>
            <w:r>
              <w:t>Team Collaboration</w:t>
            </w:r>
          </w:p>
        </w:tc>
      </w:tr>
      <w:tr w:rsidR="00FC49E3" w14:paraId="14C1C1B0" w14:textId="77777777" w:rsidTr="00FC49E3">
        <w:tc>
          <w:tcPr>
            <w:tcW w:w="2965" w:type="pct"/>
            <w:vMerge/>
          </w:tcPr>
          <w:p w14:paraId="22E8A30B" w14:textId="77777777" w:rsidR="00FC49E3" w:rsidRPr="00E97CB2" w:rsidRDefault="00FC49E3" w:rsidP="000D478C">
            <w:pPr>
              <w:pStyle w:val="Heading1"/>
            </w:pPr>
          </w:p>
        </w:tc>
        <w:tc>
          <w:tcPr>
            <w:tcW w:w="377" w:type="pct"/>
            <w:vMerge/>
          </w:tcPr>
          <w:p w14:paraId="51C3A47A" w14:textId="77777777" w:rsidR="00FC49E3" w:rsidRDefault="00FC49E3" w:rsidP="000D478C"/>
        </w:tc>
        <w:tc>
          <w:tcPr>
            <w:tcW w:w="1658" w:type="pct"/>
          </w:tcPr>
          <w:p w14:paraId="5989C119" w14:textId="77777777" w:rsidR="00FC49E3" w:rsidRPr="00E97CB2" w:rsidRDefault="00000000" w:rsidP="000D478C">
            <w:pPr>
              <w:pStyle w:val="Heading1"/>
            </w:pPr>
            <w:sdt>
              <w:sdtPr>
                <w:id w:val="-1153761861"/>
                <w:placeholder>
                  <w:docPart w:val="404D0F3BB1DC424AA376FC096B3BDDC3"/>
                </w:placeholder>
                <w:temporary/>
                <w:showingPlcHdr/>
                <w15:appearance w15:val="hidden"/>
              </w:sdtPr>
              <w:sdtContent>
                <w:r>
                  <w:t>Contact</w:t>
                </w:r>
              </w:sdtContent>
            </w:sdt>
          </w:p>
        </w:tc>
      </w:tr>
      <w:tr w:rsidR="00FC49E3" w:rsidRPr="00F5689F" w14:paraId="66CFDD4D" w14:textId="77777777" w:rsidTr="00FC49E3">
        <w:trPr>
          <w:trHeight w:val="115"/>
        </w:trPr>
        <w:tc>
          <w:tcPr>
            <w:tcW w:w="2965" w:type="pct"/>
            <w:vMerge/>
          </w:tcPr>
          <w:p w14:paraId="68303C1A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</w:tcPr>
          <w:p w14:paraId="1D7E9002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1B67590C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3A02126D" wp14:editId="7C89ACEC">
                      <wp:extent cx="2103120" cy="0"/>
                      <wp:effectExtent l="0" t="19050" r="30480" b="19050"/>
                      <wp:docPr id="18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37EDCC3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BU1asAEAAEwDAAAOAAAAZHJzL2Uyb0RvYy54bWysU8lu2zAQvRfIPxC811qMLhAs5xDXvaSt gSQfMCYpiyjFITi0Jf99Scp2k/ZW9EJwFr5582a4up8Gw07Kk0bb8mpRcqasQKntoeUvz9v3nzmj AFaCQataflbE79d371aja1SNPRqpPIsglprRtbwPwTVFQaJXA9ACnbIx2KEfIETTHwrpYYzogynq svxYjOil8ygUUfRu5iBfZ/yuUyL86DpSgZmWR24hnz6f+3QW6xU0Bw+u1+JCA/6BxQDaxqI3qA0E YEev/4IatPBI2IWFwKHArtNC5R5iN1X5RzdPPTiVe4nikLvJRP8PVnw/PdidT9TFZJ/cI4qfFEUp RkfNLZgMcjvP9uM3lHGMcAyY+506P6THsRM2ZVnPN1nVFJiIzroql1Ud1RfXWAHN9aHzFL4qHFi6 tNxomzqGBk6PFBIRaK4pyW1xq43JUzOWjS1fVp8+lPkFodEyRVMe+cP+wXh2gjj4elltY/0Z7U1a gt4A9XNeDs0r4fFoZS7TK5BfLvcA2sz3SMvYi0xJmbRw1OxRnnc+1UlWHFnmf1mvtBOv7Zz1+xOs fwEAAP//AwBQSwMEFAAGAAgAAAAhAGLsMRjaAAAAAgEAAA8AAABkcnMvZG93bnJldi54bWxMj09L w0AQxe8Fv8Mygje7aStBYzZFilIQEayBXjfZyR/Mzobspkm/vVMv9vLg8Yb3fpNuZ9uJEw6+daRg tYxAIJXOtFQryL/f7h9B+KDJ6M4RKjijh212s0h1YtxEX3g6hFpwCflEK2hC6BMpfdmg1X7peiTO KjdYHdgOtTSDnrjcdnIdRbG0uiVeaHSPuwbLn8NoFTx9VtOxei37Is53Y51/vO8fjrFSd7fzyzOI gHP4P4YLPqNDxkyFG8l40SngR8KfcrbZrNYgiouVWSqv0bNfAAAA//8DAFBLAQItABQABgAIAAAA IQC2gziS/gAAAOEBAAATAAAAAAAAAAAAAAAAAAAAAABbQ29udGVudF9UeXBlc10ueG1sUEsBAi0A FAAGAAgAAAAhADj9If/WAAAAlAEAAAsAAAAAAAAAAAAAAAAALwEAAF9yZWxzLy5yZWxzUEsBAi0A FAAGAAgAAAAhAHsFTVqwAQAATAMAAA4AAAAAAAAAAAAAAAAALgIAAGRycy9lMm9Eb2MueG1sUEsB Ai0AFAAGAAgAAAAhAGLsMRjaAAAAAgEAAA8AAAAAAAAAAAAAAAAACgQAAGRycy9kb3ducmV2Lnht bFBLBQYAAAAABAAEAPMAAAARBQAAAAA= 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3E960146" w14:textId="77777777" w:rsidTr="00FC49E3">
        <w:trPr>
          <w:trHeight w:val="2448"/>
        </w:trPr>
        <w:tc>
          <w:tcPr>
            <w:tcW w:w="2965" w:type="pct"/>
            <w:vMerge/>
          </w:tcPr>
          <w:p w14:paraId="4F69B8CD" w14:textId="77777777" w:rsidR="00FC49E3" w:rsidRPr="00E97CB2" w:rsidRDefault="00FC49E3" w:rsidP="000D478C">
            <w:pPr>
              <w:pStyle w:val="DateRange"/>
            </w:pPr>
          </w:p>
        </w:tc>
        <w:tc>
          <w:tcPr>
            <w:tcW w:w="377" w:type="pct"/>
            <w:vMerge/>
          </w:tcPr>
          <w:p w14:paraId="25E3648B" w14:textId="77777777" w:rsidR="00FC49E3" w:rsidRDefault="00FC49E3" w:rsidP="000D478C"/>
        </w:tc>
        <w:tc>
          <w:tcPr>
            <w:tcW w:w="1658" w:type="pct"/>
          </w:tcPr>
          <w:p w14:paraId="1F94FAB2" w14:textId="43D41A5A" w:rsidR="00FC49E3" w:rsidRPr="00D87E03" w:rsidRDefault="00425450" w:rsidP="000D478C">
            <w:pPr>
              <w:pStyle w:val="BodyContactInfo"/>
            </w:pPr>
            <w:r>
              <w:t xml:space="preserve">601 W Livington St.  </w:t>
            </w:r>
          </w:p>
          <w:p w14:paraId="31623C1B" w14:textId="1965B14F" w:rsidR="00FC49E3" w:rsidRPr="00D87E03" w:rsidRDefault="00425450" w:rsidP="000D478C">
            <w:pPr>
              <w:pStyle w:val="BodyContactInfo"/>
            </w:pPr>
            <w:r>
              <w:t xml:space="preserve">Orange County, Florida 32801 </w:t>
            </w:r>
          </w:p>
          <w:p w14:paraId="20A8AF8D" w14:textId="3FEE2632" w:rsidR="00FC49E3" w:rsidRPr="00D87E03" w:rsidRDefault="00425450" w:rsidP="000D478C">
            <w:pPr>
              <w:pStyle w:val="BodyContactInfo"/>
            </w:pPr>
            <w:r>
              <w:t xml:space="preserve">(941)-960-0211 </w:t>
            </w:r>
          </w:p>
          <w:p w14:paraId="0FAD7C58" w14:textId="77777777" w:rsidR="00FC49E3" w:rsidRDefault="00425450" w:rsidP="004738EF">
            <w:pPr>
              <w:pStyle w:val="BodyContactInfo"/>
            </w:pPr>
            <w:r>
              <w:t xml:space="preserve">xavierrosariotorres@gmail.com </w:t>
            </w:r>
          </w:p>
          <w:p w14:paraId="33081971" w14:textId="77777777" w:rsidR="00D57C3A" w:rsidRDefault="00D57C3A" w:rsidP="004738EF">
            <w:pPr>
              <w:pStyle w:val="BodyContactInfo"/>
            </w:pPr>
          </w:p>
          <w:p w14:paraId="0263829A" w14:textId="35024273" w:rsidR="00D57C3A" w:rsidRPr="00D87E03" w:rsidRDefault="00D57C3A" w:rsidP="00D57C3A">
            <w:pPr>
              <w:pStyle w:val="BodyContactInfo"/>
              <w:ind w:left="0"/>
            </w:pPr>
            <w:hyperlink r:id="rId11" w:history="1">
              <w:r w:rsidRPr="00D57C3A">
                <w:rPr>
                  <w:rStyle w:val="Hyperlink"/>
                </w:rPr>
                <w:t>Port</w:t>
              </w:r>
              <w:r w:rsidRPr="00D57C3A">
                <w:rPr>
                  <w:rStyle w:val="Hyperlink"/>
                </w:rPr>
                <w:t>f</w:t>
              </w:r>
              <w:r w:rsidRPr="00D57C3A">
                <w:rPr>
                  <w:rStyle w:val="Hyperlink"/>
                </w:rPr>
                <w:t>oli</w:t>
              </w:r>
              <w:r w:rsidRPr="00D57C3A">
                <w:rPr>
                  <w:rStyle w:val="Hyperlink"/>
                </w:rPr>
                <w:t>o</w:t>
              </w:r>
              <w:r w:rsidRPr="00D57C3A">
                <w:rPr>
                  <w:rStyle w:val="Hyperlink"/>
                </w:rPr>
                <w:t xml:space="preserve"> Link</w:t>
              </w:r>
            </w:hyperlink>
          </w:p>
        </w:tc>
      </w:tr>
    </w:tbl>
    <w:p w14:paraId="1BBB9E2B" w14:textId="77777777" w:rsidR="00340C75" w:rsidRPr="00F5689F" w:rsidRDefault="00340C75" w:rsidP="00F5689F"/>
    <w:sectPr w:rsidR="00340C75" w:rsidRPr="00F5689F" w:rsidSect="00F5689F">
      <w:pgSz w:w="12240" w:h="15840"/>
      <w:pgMar w:top="480" w:right="734" w:bottom="20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E95A1" w14:textId="77777777" w:rsidR="00D21697" w:rsidRDefault="00D21697" w:rsidP="001B56AD">
      <w:pPr>
        <w:spacing w:line="240" w:lineRule="auto"/>
      </w:pPr>
      <w:r>
        <w:separator/>
      </w:r>
    </w:p>
  </w:endnote>
  <w:endnote w:type="continuationSeparator" w:id="0">
    <w:p w14:paraId="00E546C4" w14:textId="77777777" w:rsidR="00D21697" w:rsidRDefault="00D21697" w:rsidP="001B5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4A542" w14:textId="77777777" w:rsidR="00D21697" w:rsidRDefault="00D21697" w:rsidP="001B56AD">
      <w:pPr>
        <w:spacing w:line="240" w:lineRule="auto"/>
      </w:pPr>
      <w:r>
        <w:separator/>
      </w:r>
    </w:p>
  </w:footnote>
  <w:footnote w:type="continuationSeparator" w:id="0">
    <w:p w14:paraId="79D00199" w14:textId="77777777" w:rsidR="00D21697" w:rsidRDefault="00D21697" w:rsidP="001B5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187058098">
    <w:abstractNumId w:val="2"/>
  </w:num>
  <w:num w:numId="2" w16cid:durableId="767773655">
    <w:abstractNumId w:val="4"/>
  </w:num>
  <w:num w:numId="3" w16cid:durableId="209806148">
    <w:abstractNumId w:val="3"/>
  </w:num>
  <w:num w:numId="4" w16cid:durableId="465776972">
    <w:abstractNumId w:val="0"/>
  </w:num>
  <w:num w:numId="5" w16cid:durableId="371006958">
    <w:abstractNumId w:val="1"/>
  </w:num>
  <w:num w:numId="6" w16cid:durableId="1482574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50"/>
    <w:rsid w:val="000125DB"/>
    <w:rsid w:val="000430BC"/>
    <w:rsid w:val="00073570"/>
    <w:rsid w:val="00074036"/>
    <w:rsid w:val="000B7E9E"/>
    <w:rsid w:val="00115A16"/>
    <w:rsid w:val="001407BB"/>
    <w:rsid w:val="001B56AD"/>
    <w:rsid w:val="00234049"/>
    <w:rsid w:val="00265042"/>
    <w:rsid w:val="00273963"/>
    <w:rsid w:val="00287F48"/>
    <w:rsid w:val="002E7994"/>
    <w:rsid w:val="00340C75"/>
    <w:rsid w:val="003D0503"/>
    <w:rsid w:val="003E6D64"/>
    <w:rsid w:val="003F6860"/>
    <w:rsid w:val="00425450"/>
    <w:rsid w:val="004738EF"/>
    <w:rsid w:val="004A1EDE"/>
    <w:rsid w:val="004C7E05"/>
    <w:rsid w:val="005047E5"/>
    <w:rsid w:val="005B1B13"/>
    <w:rsid w:val="005D49CA"/>
    <w:rsid w:val="006659F7"/>
    <w:rsid w:val="006F7F1C"/>
    <w:rsid w:val="007466F4"/>
    <w:rsid w:val="00793691"/>
    <w:rsid w:val="00810BD7"/>
    <w:rsid w:val="00824638"/>
    <w:rsid w:val="00851431"/>
    <w:rsid w:val="008539E9"/>
    <w:rsid w:val="0086291E"/>
    <w:rsid w:val="00875340"/>
    <w:rsid w:val="00896F0D"/>
    <w:rsid w:val="009134CE"/>
    <w:rsid w:val="009958F9"/>
    <w:rsid w:val="00A1439F"/>
    <w:rsid w:val="00A6195A"/>
    <w:rsid w:val="00A635D5"/>
    <w:rsid w:val="00A82D03"/>
    <w:rsid w:val="00B11062"/>
    <w:rsid w:val="00B80EE9"/>
    <w:rsid w:val="00BA5462"/>
    <w:rsid w:val="00BB23D5"/>
    <w:rsid w:val="00C764ED"/>
    <w:rsid w:val="00C8183F"/>
    <w:rsid w:val="00C83E97"/>
    <w:rsid w:val="00D21697"/>
    <w:rsid w:val="00D5657B"/>
    <w:rsid w:val="00D57C3A"/>
    <w:rsid w:val="00D87E03"/>
    <w:rsid w:val="00E11129"/>
    <w:rsid w:val="00E33B3B"/>
    <w:rsid w:val="00E6525B"/>
    <w:rsid w:val="00E725E9"/>
    <w:rsid w:val="00E97CB2"/>
    <w:rsid w:val="00ED6E70"/>
    <w:rsid w:val="00EE6786"/>
    <w:rsid w:val="00EF10F2"/>
    <w:rsid w:val="00F41ACF"/>
    <w:rsid w:val="00F5689F"/>
    <w:rsid w:val="00F572EA"/>
    <w:rsid w:val="00F7064C"/>
    <w:rsid w:val="00FA6B46"/>
    <w:rsid w:val="00FC49E3"/>
    <w:rsid w:val="00FC78D4"/>
    <w:rsid w:val="00FE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8B35"/>
  <w15:docId w15:val="{0CB45898-29FD-4B3C-B11B-4D257C10E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9E3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9E3"/>
    <w:pPr>
      <w:spacing w:line="240" w:lineRule="auto"/>
      <w:outlineLvl w:val="0"/>
    </w:pPr>
    <w:rPr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9E3"/>
    <w:rPr>
      <w:rFonts w:eastAsia="Arial" w:cs="Arial"/>
      <w:b/>
      <w:bCs/>
      <w:sz w:val="32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BodyText"/>
    <w:qFormat/>
    <w:rsid w:val="00D87E03"/>
    <w:pPr>
      <w:spacing w:before="120"/>
      <w:ind w:left="14"/>
      <w:contextualSpacing/>
    </w:pPr>
  </w:style>
  <w:style w:type="paragraph" w:customStyle="1" w:styleId="SkillsBullets">
    <w:name w:val="Skills Bullets"/>
    <w:basedOn w:val="BulletsSkills"/>
    <w:qFormat/>
    <w:rsid w:val="00D87E03"/>
  </w:style>
  <w:style w:type="paragraph" w:customStyle="1" w:styleId="BulletsSkills">
    <w:name w:val="Bullets Skills"/>
    <w:basedOn w:val="Body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9E3"/>
    <w:pPr>
      <w:spacing w:line="216" w:lineRule="auto"/>
      <w:outlineLvl w:val="0"/>
    </w:pPr>
    <w:rPr>
      <w:rFonts w:asciiTheme="majorHAnsi" w:hAnsiTheme="majorHAnsi"/>
      <w:b/>
      <w:spacing w:val="-16"/>
      <w:sz w:val="48"/>
    </w:rPr>
  </w:style>
  <w:style w:type="character" w:customStyle="1" w:styleId="TitleChar">
    <w:name w:val="Title Char"/>
    <w:basedOn w:val="DefaultParagraphFont"/>
    <w:link w:val="Title"/>
    <w:uiPriority w:val="10"/>
    <w:rsid w:val="00FC49E3"/>
    <w:rPr>
      <w:rFonts w:asciiTheme="majorHAnsi" w:eastAsia="Arial" w:hAnsiTheme="majorHAnsi" w:cs="Arial"/>
      <w:b/>
      <w:spacing w:val="-16"/>
      <w:sz w:val="72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qFormat/>
    <w:rsid w:val="00FC49E3"/>
    <w:pPr>
      <w:spacing w:before="0" w:line="240" w:lineRule="auto"/>
      <w:ind w:left="0"/>
    </w:pPr>
    <w:rPr>
      <w:rFonts w:asciiTheme="majorHAnsi" w:hAnsiTheme="majorHAnsi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FC49E3"/>
    <w:rPr>
      <w:rFonts w:asciiTheme="majorHAnsi" w:eastAsia="Arial" w:hAnsiTheme="majorHAnsi" w:cs="Arial"/>
      <w:sz w:val="40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89F"/>
    <w:rPr>
      <w:color w:val="4495A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ObjectiveHeading">
    <w:name w:val="Objective Heading"/>
    <w:basedOn w:val="Normal"/>
    <w:qFormat/>
    <w:rsid w:val="00E97CB2"/>
    <w:rPr>
      <w:b/>
      <w:bCs/>
      <w:sz w:val="20"/>
      <w:szCs w:val="20"/>
    </w:rPr>
  </w:style>
  <w:style w:type="paragraph" w:customStyle="1" w:styleId="DateRange">
    <w:name w:val="Date Range"/>
    <w:basedOn w:val="Normal"/>
    <w:qFormat/>
    <w:rsid w:val="00FC49E3"/>
    <w:pPr>
      <w:spacing w:before="100" w:line="240" w:lineRule="auto"/>
    </w:pPr>
    <w:rPr>
      <w:sz w:val="22"/>
      <w:szCs w:val="24"/>
    </w:rPr>
  </w:style>
  <w:style w:type="paragraph" w:customStyle="1" w:styleId="JobTitleandDegree">
    <w:name w:val="Job Title and Degree"/>
    <w:basedOn w:val="Normal"/>
    <w:qFormat/>
    <w:rsid w:val="00FC49E3"/>
    <w:pPr>
      <w:spacing w:line="240" w:lineRule="auto"/>
    </w:pPr>
    <w:rPr>
      <w:b/>
      <w:sz w:val="22"/>
    </w:rPr>
  </w:style>
  <w:style w:type="character" w:customStyle="1" w:styleId="CompanyName">
    <w:name w:val="Company Name"/>
    <w:basedOn w:val="DefaultParagraphFont"/>
    <w:uiPriority w:val="1"/>
    <w:qFormat/>
    <w:rsid w:val="00E97CB2"/>
    <w:rPr>
      <w:i/>
    </w:rPr>
  </w:style>
  <w:style w:type="paragraph" w:customStyle="1" w:styleId="Jobdescription">
    <w:name w:val="Job description"/>
    <w:basedOn w:val="Normal"/>
    <w:qFormat/>
    <w:rsid w:val="00FC49E3"/>
    <w:pPr>
      <w:spacing w:after="120"/>
      <w:ind w:righ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E05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E05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6AD"/>
    <w:rPr>
      <w:rFonts w:eastAsia="Arial" w:cs="Arial"/>
      <w:color w:val="231F20"/>
      <w:sz w:val="16"/>
      <w:szCs w:val="16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6AD"/>
    <w:rPr>
      <w:rFonts w:eastAsia="Arial" w:cs="Arial"/>
      <w:color w:val="231F20"/>
      <w:sz w:val="16"/>
      <w:szCs w:val="16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57C3A"/>
    <w:rPr>
      <w:color w:val="AA588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ralt0r.github.io/xavierrosariotorres-portfolio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AppData\Roaming\Microsoft\Templates\Impac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8B57CD73F84125BA4FD70E7148F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06376-3A5C-436E-BCA0-A00E95E0116C}"/>
      </w:docPartPr>
      <w:docPartBody>
        <w:p w:rsidR="00726855" w:rsidRDefault="00000000">
          <w:pPr>
            <w:pStyle w:val="6E8B57CD73F84125BA4FD70E7148F5B2"/>
          </w:pPr>
          <w:r w:rsidRPr="00E97CB2">
            <w:rPr>
              <w:rStyle w:val="PlaceholderText"/>
            </w:rPr>
            <w:t>Experience</w:t>
          </w:r>
        </w:p>
      </w:docPartBody>
    </w:docPart>
    <w:docPart>
      <w:docPartPr>
        <w:name w:val="F168D105B2354A3FB1EEFE5D49039E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79CB2-40CA-453C-A2B1-273307127884}"/>
      </w:docPartPr>
      <w:docPartBody>
        <w:p w:rsidR="00726855" w:rsidRDefault="00000000">
          <w:pPr>
            <w:pStyle w:val="F168D105B2354A3FB1EEFE5D49039E57"/>
          </w:pPr>
          <w:r>
            <w:t>Education</w:t>
          </w:r>
        </w:p>
      </w:docPartBody>
    </w:docPart>
    <w:docPart>
      <w:docPartPr>
        <w:name w:val="7C598863915E45689D0C8D7557988E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D7C8C1-253E-4144-9733-265155D5069E}"/>
      </w:docPartPr>
      <w:docPartBody>
        <w:p w:rsidR="00726855" w:rsidRDefault="00000000">
          <w:pPr>
            <w:pStyle w:val="7C598863915E45689D0C8D7557988E59"/>
          </w:pPr>
          <w:r>
            <w:t>Skills</w:t>
          </w:r>
        </w:p>
      </w:docPartBody>
    </w:docPart>
    <w:docPart>
      <w:docPartPr>
        <w:name w:val="404D0F3BB1DC424AA376FC096B3BD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3E589-54FC-460D-8ECB-AF8C1BABB851}"/>
      </w:docPartPr>
      <w:docPartBody>
        <w:p w:rsidR="00726855" w:rsidRDefault="00000000">
          <w:pPr>
            <w:pStyle w:val="404D0F3BB1DC424AA376FC096B3BDDC3"/>
          </w:pPr>
          <w:r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2D0E"/>
    <w:multiLevelType w:val="hybridMultilevel"/>
    <w:tmpl w:val="828CD910"/>
    <w:lvl w:ilvl="0" w:tplc="C35E744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2877805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7C"/>
    <w:rsid w:val="00287F48"/>
    <w:rsid w:val="00334B24"/>
    <w:rsid w:val="00624A7C"/>
    <w:rsid w:val="006659F7"/>
    <w:rsid w:val="00726855"/>
    <w:rsid w:val="00824638"/>
    <w:rsid w:val="009134CE"/>
    <w:rsid w:val="00B9108A"/>
    <w:rsid w:val="00CD1774"/>
    <w:rsid w:val="00D84E80"/>
    <w:rsid w:val="00EC61C8"/>
    <w:rsid w:val="00FE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E8B57CD73F84125BA4FD70E7148F5B2">
    <w:name w:val="6E8B57CD73F84125BA4FD70E7148F5B2"/>
  </w:style>
  <w:style w:type="paragraph" w:customStyle="1" w:styleId="F168D105B2354A3FB1EEFE5D49039E57">
    <w:name w:val="F168D105B2354A3FB1EEFE5D49039E57"/>
  </w:style>
  <w:style w:type="paragraph" w:customStyle="1" w:styleId="7C598863915E45689D0C8D7557988E59">
    <w:name w:val="7C598863915E45689D0C8D7557988E59"/>
  </w:style>
  <w:style w:type="paragraph" w:customStyle="1" w:styleId="404D0F3BB1DC424AA376FC096B3BDDC3">
    <w:name w:val="404D0F3BB1DC424AA376FC096B3BDD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F1B61E-4E24-4B70-A19F-0092E1166AB4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7F37570-1450-4A52-AA54-F7F77A8CFC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3100257-678D-4F1A-A316-8D9E825191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93CCFB-4A03-46C8-9F30-D39D5423E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Impact resume</Template>
  <TotalTime>101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Xavier Rosario</cp:lastModifiedBy>
  <cp:revision>7</cp:revision>
  <dcterms:created xsi:type="dcterms:W3CDTF">2024-09-06T05:14:00Z</dcterms:created>
  <dcterms:modified xsi:type="dcterms:W3CDTF">2026-09-29T05:00:00Z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